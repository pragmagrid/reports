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BB44F3" w14:textId="59CDBAC5" w:rsidR="006D11B1" w:rsidRDefault="000A5EB9" w:rsidP="003D2FF3">
      <w:r>
        <w:t xml:space="preserve"> </w:t>
      </w:r>
      <w:r w:rsidR="006D11B1">
        <w:t>[Note: For Major Activities section and Student Association Activities]</w:t>
      </w:r>
    </w:p>
    <w:p w14:paraId="44830230" w14:textId="2C1B8F35" w:rsidR="000A5EB9" w:rsidRPr="003D2FF3" w:rsidRDefault="000A5EB9" w:rsidP="003D2FF3">
      <w:r w:rsidRPr="003D2FF3">
        <w:t xml:space="preserve">[Note: </w:t>
      </w:r>
      <w:r>
        <w:t>Major Activities section assumes</w:t>
      </w:r>
      <w:r>
        <w:t xml:space="preserve"> </w:t>
      </w:r>
      <w:r w:rsidRPr="003D2FF3">
        <w:t>previous section is Luca’s descriptions of PRAGMA Bootstrap</w:t>
      </w:r>
      <w:r>
        <w:t xml:space="preserve"> text]</w:t>
      </w:r>
    </w:p>
    <w:p w14:paraId="50EE241C" w14:textId="5AEC240E" w:rsidR="006D11B1" w:rsidRDefault="006D11B1" w:rsidP="001928EE">
      <w:pPr>
        <w:pStyle w:val="Heading1"/>
      </w:pPr>
      <w:r>
        <w:t>Major Activities</w:t>
      </w:r>
    </w:p>
    <w:p w14:paraId="64AED9A1" w14:textId="30301DC8" w:rsidR="001928EE" w:rsidRPr="001928EE" w:rsidRDefault="001012E1" w:rsidP="006D11B1">
      <w:pPr>
        <w:pStyle w:val="Heading2"/>
      </w:pPr>
      <w:r w:rsidRPr="001012E1">
        <w:t>Higher Level Control architecture</w:t>
      </w:r>
    </w:p>
    <w:p w14:paraId="08D67246" w14:textId="7496F7A4" w:rsidR="003D2835" w:rsidRDefault="00C1133A" w:rsidP="001928EE">
      <w:r>
        <w:rPr>
          <w:noProof/>
          <w:lang w:eastAsia="en-US"/>
        </w:rPr>
        <mc:AlternateContent>
          <mc:Choice Requires="wpg">
            <w:drawing>
              <wp:anchor distT="0" distB="0" distL="114300" distR="114300" simplePos="0" relativeHeight="251661312" behindDoc="0" locked="0" layoutInCell="1" allowOverlap="1" wp14:anchorId="08A7EE55" wp14:editId="50512E04">
                <wp:simplePos x="0" y="0"/>
                <wp:positionH relativeFrom="column">
                  <wp:posOffset>2908935</wp:posOffset>
                </wp:positionH>
                <wp:positionV relativeFrom="paragraph">
                  <wp:posOffset>1043305</wp:posOffset>
                </wp:positionV>
                <wp:extent cx="2566035" cy="1346835"/>
                <wp:effectExtent l="0" t="0" r="0" b="0"/>
                <wp:wrapThrough wrapText="bothSides">
                  <wp:wrapPolygon edited="0">
                    <wp:start x="0" y="0"/>
                    <wp:lineTo x="0" y="21182"/>
                    <wp:lineTo x="21381" y="21182"/>
                    <wp:lineTo x="21381"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2566035" cy="1346835"/>
                          <a:chOff x="0" y="0"/>
                          <a:chExt cx="2566035" cy="1346835"/>
                        </a:xfrm>
                      </wpg:grpSpPr>
                      <wps:wsp>
                        <wps:cNvPr id="1" name="Text Box 1"/>
                        <wps:cNvSpPr txBox="1"/>
                        <wps:spPr>
                          <a:xfrm>
                            <a:off x="0" y="1085850"/>
                            <a:ext cx="253301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685E31C" w14:textId="7425B3C7" w:rsidR="00F24E5D" w:rsidRPr="00097214" w:rsidRDefault="00F24E5D" w:rsidP="00B555DF">
                              <w:pPr>
                                <w:pStyle w:val="Caption"/>
                                <w:rPr>
                                  <w:noProof/>
                                  <w:sz w:val="22"/>
                                  <w:szCs w:val="20"/>
                                  <w:lang w:eastAsia="en-US"/>
                                </w:rPr>
                              </w:pPr>
                              <w:r>
                                <w:t xml:space="preserve">Figure </w:t>
                              </w:r>
                              <w:fldSimple w:instr=" SEQ Figure \* ARABIC ">
                                <w:r>
                                  <w:rPr>
                                    <w:noProof/>
                                  </w:rPr>
                                  <w:t>1</w:t>
                                </w:r>
                              </w:fldSimple>
                              <w:r>
                                <w:t>:  Architecture design of PCC.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66035" cy="1041400"/>
                          </a:xfrm>
                          <a:prstGeom prst="rect">
                            <a:avLst/>
                          </a:prstGeom>
                          <a:extLst>
                            <a:ext uri="{FAA26D3D-D897-4be2-8F04-BA451C77F1D7}">
                              <ma14:placeholderFlag xmlns:ma14="http://schemas.microsoft.com/office/mac/drawingml/2011/main"/>
                            </a:ext>
                          </a:extLst>
                        </pic:spPr>
                      </pic:pic>
                    </wpg:wgp>
                  </a:graphicData>
                </a:graphic>
                <wp14:sizeRelV relativeFrom="margin">
                  <wp14:pctHeight>0</wp14:pctHeight>
                </wp14:sizeRelV>
              </wp:anchor>
            </w:drawing>
          </mc:Choice>
          <mc:Fallback>
            <w:pict>
              <v:group id="Group 31" o:spid="_x0000_s1026" style="position:absolute;margin-left:229.05pt;margin-top:82.15pt;width:202.05pt;height:106.05pt;z-index:251661312;mso-height-relative:margin" coordsize="2566035,1346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">
                <v:shapetype id="_x0000_t202" coordsize="21600,21600" o:spt="202" path="m0,0l0,21600,21600,21600,21600,0xe">
                  <v:stroke joinstyle="miter"/>
                  <v:path gradientshapeok="t" o:connecttype="rect"/>
                </v:shapetype>
                <v:shape id="Text Box 1" o:spid="_x0000_s1027" type="#_x0000_t202" style="position:absolute;top:1085850;width:253301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1685E31C" w14:textId="7425B3C7" w:rsidR="00F24E5D" w:rsidRPr="00097214" w:rsidRDefault="00F24E5D" w:rsidP="00B555DF">
                        <w:pPr>
                          <w:pStyle w:val="Caption"/>
                          <w:rPr>
                            <w:noProof/>
                            <w:sz w:val="22"/>
                            <w:szCs w:val="20"/>
                            <w:lang w:eastAsia="en-US"/>
                          </w:rPr>
                        </w:pPr>
                        <w:r>
                          <w:t xml:space="preserve">Figure </w:t>
                        </w:r>
                        <w:fldSimple w:instr=" SEQ Figure \* ARABIC ">
                          <w:r>
                            <w:rPr>
                              <w:noProof/>
                            </w:rPr>
                            <w:t>1</w:t>
                          </w:r>
                        </w:fldSimple>
                        <w:r>
                          <w:t>:  Architecture design of PCC.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2566035;height:1041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Ym&#10;ZbDDAAAA2wAAAA8AAABkcnMvZG93bnJldi54bWxET8uKwjAU3Q/4D+EKbkTTcWDQahRnYEBw49QH&#10;uLs017ba3JQkap2vN4sBl4fzni1aU4sbOV9ZVvA+TEAQ51ZXXCjYbX8GYxA+IGusLZOCB3lYzDtv&#10;M0y1vfMv3bJQiBjCPkUFZQhNKqXPSzLoh7YhjtzJOoMhQldI7fAew00tR0nyKQ1WHBtKbOi7pPyS&#10;XY2Cyfrv8NDOn/rndX+UfWX15njdK9XrtsspiEBteIn/3Sut4COuj1/iD5DzJ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iZlsMMAAADbAAAADwAAAAAAAAAAAAAAAACcAgAA&#10;ZHJzL2Rvd25yZXYueG1sUEsFBgAAAAAEAAQA9wAAAIwDAAAAAA==&#10;">
                  <v:imagedata r:id="rId7" o:title=""/>
                  <v:path arrowok="t"/>
                </v:shape>
                <w10:wrap type="through"/>
              </v:group>
            </w:pict>
          </mc:Fallback>
        </mc:AlternateContent>
      </w:r>
      <w:r w:rsidR="003D2FF3" w:rsidRPr="001928EE">
        <w:t xml:space="preserve">To </w:t>
      </w:r>
      <w:r w:rsidR="007920A6">
        <w:t>provide users with an easy-to-use interface for managing the</w:t>
      </w:r>
      <w:r w:rsidR="007920A6" w:rsidRPr="001928EE">
        <w:t xml:space="preserve"> lifecycle of virtual clusters from startup to status monitoring and shutdown</w:t>
      </w:r>
      <w:r w:rsidR="007920A6">
        <w:t xml:space="preserve">, </w:t>
      </w:r>
      <w:r w:rsidR="007920A6" w:rsidRPr="001928EE">
        <w:t xml:space="preserve">a higher-level control architecture </w:t>
      </w:r>
      <w:r w:rsidR="007920A6">
        <w:t>activity</w:t>
      </w:r>
      <w:r w:rsidR="007920A6" w:rsidRPr="001928EE">
        <w:t xml:space="preserve"> </w:t>
      </w:r>
      <w:r w:rsidR="007920A6">
        <w:t xml:space="preserve">was started during PY2.  </w:t>
      </w:r>
      <w:r w:rsidR="007920A6" w:rsidRPr="001928EE">
        <w:t xml:space="preserve"> </w:t>
      </w:r>
      <w:r w:rsidR="00B555DF">
        <w:t>This activity le</w:t>
      </w:r>
      <w:r w:rsidR="00EF71B9">
        <w:t xml:space="preserve">d to the </w:t>
      </w:r>
      <w:r w:rsidR="00B555DF">
        <w:t xml:space="preserve">design </w:t>
      </w:r>
      <w:r w:rsidR="00EF71B9">
        <w:t>of a</w:t>
      </w:r>
      <w:r w:rsidR="007920A6" w:rsidRPr="001928EE">
        <w:t xml:space="preserve"> Personal Cloud Controller (PCC)</w:t>
      </w:r>
      <w:r w:rsidR="007920A6">
        <w:t xml:space="preserve"> tool</w:t>
      </w:r>
      <w:r w:rsidR="00EF71B9">
        <w:t>, a lightweight management tool</w:t>
      </w:r>
      <w:r w:rsidR="001928EE" w:rsidRPr="001928EE">
        <w:t xml:space="preserve"> that integrates various PRAGMA tools </w:t>
      </w:r>
      <w:r w:rsidR="00EF71B9">
        <w:t>like PRAGMA Bootstrap</w:t>
      </w:r>
      <w:r w:rsidR="001928EE">
        <w:t xml:space="preserve"> </w:t>
      </w:r>
      <w:r w:rsidR="001928EE" w:rsidRPr="001928EE">
        <w:t>with a well known resource management tool called HTCondor</w:t>
      </w:r>
      <w:r w:rsidR="00EF71B9">
        <w:t>.</w:t>
      </w:r>
      <w:r w:rsidR="007454A3">
        <w:t xml:space="preserve">  The architecture is shown in Figure 1 where the user views available virtual cluster images and submits </w:t>
      </w:r>
      <w:r w:rsidR="00925EB1">
        <w:t>a request through the Web I</w:t>
      </w:r>
      <w:r w:rsidR="007454A3">
        <w:t>nterface.  The request is then forwarded to HTCondor</w:t>
      </w:r>
      <w:r w:rsidR="001F6120">
        <w:t>,</w:t>
      </w:r>
      <w:r w:rsidR="007454A3">
        <w:t xml:space="preserve"> which utilizes a PCC extension </w:t>
      </w:r>
      <w:r w:rsidR="00925EB1">
        <w:t xml:space="preserve">(PCC-HTCondor) </w:t>
      </w:r>
      <w:r w:rsidR="007454A3">
        <w:t>to invoke PRAGMA Bootstrap to create the virtual cluster on one or more clusters and then sets up virtual networking (i.e., iPOP or ViNE) to connect the nodes together as a single cluster.</w:t>
      </w:r>
    </w:p>
    <w:p w14:paraId="32F031CA" w14:textId="78DECC87" w:rsidR="000F1C9B" w:rsidRPr="000F1C9B" w:rsidRDefault="00A061BC" w:rsidP="000F1C9B">
      <w:r>
        <w:rPr>
          <w:noProof/>
          <w:lang w:eastAsia="en-US"/>
        </w:rPr>
        <mc:AlternateContent>
          <mc:Choice Requires="wpg">
            <w:drawing>
              <wp:anchor distT="0" distB="0" distL="114300" distR="114300" simplePos="0" relativeHeight="251664384" behindDoc="0" locked="0" layoutInCell="1" allowOverlap="1" wp14:anchorId="36BC762A" wp14:editId="66ED8DB3">
                <wp:simplePos x="0" y="0"/>
                <wp:positionH relativeFrom="column">
                  <wp:align>left</wp:align>
                </wp:positionH>
                <wp:positionV relativeFrom="margin">
                  <wp:align>bottom</wp:align>
                </wp:positionV>
                <wp:extent cx="2788285" cy="2987040"/>
                <wp:effectExtent l="50800" t="50800" r="132715" b="10160"/>
                <wp:wrapSquare wrapText="bothSides"/>
                <wp:docPr id="33" name="Group 33"/>
                <wp:cNvGraphicFramePr/>
                <a:graphic xmlns:a="http://schemas.openxmlformats.org/drawingml/2006/main">
                  <a:graphicData uri="http://schemas.microsoft.com/office/word/2010/wordprocessingGroup">
                    <wpg:wgp>
                      <wpg:cNvGrpSpPr/>
                      <wpg:grpSpPr>
                        <a:xfrm>
                          <a:off x="0" y="0"/>
                          <a:ext cx="2788285" cy="2987040"/>
                          <a:chOff x="0" y="0"/>
                          <a:chExt cx="2788285" cy="2987040"/>
                        </a:xfrm>
                      </wpg:grpSpPr>
                      <pic:pic xmlns:pic="http://schemas.openxmlformats.org/drawingml/2006/picture">
                        <pic:nvPicPr>
                          <pic:cNvPr id="4" name="Picture 4" descr="pcc-4.tiff"/>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88285" cy="2534920"/>
                          </a:xfrm>
                          <a:prstGeom prst="rect">
                            <a:avLst/>
                          </a:prstGeom>
                          <a:ln>
                            <a:solidFill>
                              <a:schemeClr val="tx1"/>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wps:wsp>
                        <wps:cNvPr id="32" name="Text Box 32"/>
                        <wps:cNvSpPr txBox="1"/>
                        <wps:spPr>
                          <a:xfrm>
                            <a:off x="0" y="2592070"/>
                            <a:ext cx="27882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0D17B4" w14:textId="522AF094" w:rsidR="00F24E5D" w:rsidRPr="00057FA2" w:rsidRDefault="00F24E5D" w:rsidP="00A061BC">
                              <w:pPr>
                                <w:pStyle w:val="Caption"/>
                                <w:rPr>
                                  <w:sz w:val="22"/>
                                  <w:szCs w:val="20"/>
                                </w:rPr>
                              </w:pPr>
                              <w:r>
                                <w:t xml:space="preserve">Figure </w:t>
                              </w:r>
                              <w:fldSimple w:instr=" SEQ Figure \* ARABIC ">
                                <w:r>
                                  <w:rPr>
                                    <w:noProof/>
                                  </w:rPr>
                                  <w:t>2</w:t>
                                </w:r>
                              </w:fldSimple>
                              <w:r>
                                <w:t>: Frontend web interface of PCC showing the launch of a virtual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29" style="position:absolute;margin-left:0;margin-top:0;width:219.55pt;height:235.2pt;z-index:251664384;mso-position-horizontal:left;mso-position-vertical:bottom;mso-position-vertical-relative:margin" coordsize="2788285,2987040"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">
                <v:shape id="Picture 4" o:spid="_x0000_s1030" type="#_x0000_t75" alt="pcc-4.tiff" style="position:absolute;width:2788285;height:2534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y&#10;4yfEAAAA2gAAAA8AAABkcnMvZG93bnJldi54bWxEj0FrwkAUhO9C/8PyCr3pplKlxKxipbZ607Qg&#10;3h7Zl2ww+zZktxr/vSsIPQ4z8w2TLXrbiDN1vnas4HWUgCAunK65UvD7sx6+g/ABWWPjmBRcycNi&#10;/jTIMNXuwns656ESEcI+RQUmhDaV0heGLPqRa4mjV7rOYoiyq6Tu8BLhtpHjJJlKizXHBYMtrQwV&#10;p/zPKljnH6d9+DLL7XEz3X0fPtvJrjwq9fLcL2cgAvXhP/xob7SCN7hfiTdAzm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Ky4yfEAAAA2gAAAA8AAAAAAAAAAAAAAAAAnAIA&#10;AGRycy9kb3ducmV2LnhtbFBLBQYAAAAABAAEAPcAAACNAwAAAAA=&#10;" stroked="t" strokecolor="black [3213]">
                  <v:imagedata r:id="rId9" o:title="pcc-4.tiff"/>
                  <v:shadow on="t" opacity="28180f" mv:blur="50800f" origin="-.5,-.5" offset="26941emu,26941emu"/>
                  <v:path arrowok="t"/>
                </v:shape>
                <v:shape id="Text Box 32" o:spid="_x0000_s1031" type="#_x0000_t202" style="position:absolute;top:2592070;width:27882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10D17B4" w14:textId="522AF094" w:rsidR="00F24E5D" w:rsidRPr="00057FA2" w:rsidRDefault="00F24E5D" w:rsidP="00A061BC">
                        <w:pPr>
                          <w:pStyle w:val="Caption"/>
                          <w:rPr>
                            <w:sz w:val="22"/>
                            <w:szCs w:val="20"/>
                          </w:rPr>
                        </w:pPr>
                        <w:r>
                          <w:t xml:space="preserve">Figure </w:t>
                        </w:r>
                        <w:fldSimple w:instr=" SEQ Figure \* ARABIC ">
                          <w:r>
                            <w:rPr>
                              <w:noProof/>
                            </w:rPr>
                            <w:t>2</w:t>
                          </w:r>
                        </w:fldSimple>
                        <w:r>
                          <w:t>: Frontend web interface of PCC showing the launch of a virtual cluster.</w:t>
                        </w:r>
                      </w:p>
                    </w:txbxContent>
                  </v:textbox>
                </v:shape>
                <w10:wrap type="square" anchory="margin"/>
              </v:group>
            </w:pict>
          </mc:Fallback>
        </mc:AlternateContent>
      </w:r>
      <w:r w:rsidR="000F1C9B">
        <w:rPr>
          <w:noProof/>
          <w:lang w:eastAsia="en-US"/>
        </w:rPr>
        <w:t>A</w:t>
      </w:r>
      <w:r w:rsidR="00C1133A">
        <w:rPr>
          <w:noProof/>
          <w:lang w:eastAsia="en-US"/>
        </w:rPr>
        <w:t>n initial</w:t>
      </w:r>
      <w:r w:rsidR="000F1C9B" w:rsidRPr="000F1C9B">
        <w:t xml:space="preserve"> prototype implementation of PCC</w:t>
      </w:r>
      <w:r w:rsidR="00B555DF">
        <w:t xml:space="preserve"> was created by </w:t>
      </w:r>
      <w:r w:rsidR="001F6120">
        <w:t>PhD student Yuan Luo (IU</w:t>
      </w:r>
      <w:r w:rsidR="00B555DF">
        <w:t xml:space="preserve">) </w:t>
      </w:r>
      <w:r w:rsidR="006D11B1">
        <w:t>and</w:t>
      </w:r>
      <w:r w:rsidR="00B555DF">
        <w:t xml:space="preserve"> Shava Smallen (UCSD) and presented as a demo and poster during PRAGMA 26</w:t>
      </w:r>
      <w:r w:rsidR="001F6120">
        <w:t xml:space="preserve"> in April 2014</w:t>
      </w:r>
      <w:r w:rsidR="00B555DF">
        <w:t xml:space="preserve">.  </w:t>
      </w:r>
      <w:r w:rsidR="00C1133A">
        <w:t xml:space="preserve">Luo developed the PCC-HTCondor component that invoked PRAGMA Bootstrap to create a couple virtual clusters on a small </w:t>
      </w:r>
      <w:r w:rsidR="001F6120">
        <w:t>Rocks</w:t>
      </w:r>
      <w:r w:rsidR="00C1133A">
        <w:t xml:space="preserve"> cluster at UCSD and Smallen created the Web Interface frontend show in Figure 2. </w:t>
      </w:r>
      <w:r w:rsidR="001F6120">
        <w:t>PCC- HTCondor started and controlled the</w:t>
      </w:r>
      <w:r w:rsidR="000F1C9B" w:rsidRPr="000F1C9B">
        <w:t xml:space="preserve"> virtual clusters fro</w:t>
      </w:r>
      <w:r w:rsidR="001F6120">
        <w:t>m its Virtual Machine universe using extended r</w:t>
      </w:r>
      <w:r w:rsidR="000F1C9B" w:rsidRPr="000F1C9B">
        <w:t xml:space="preserve">esource specifications </w:t>
      </w:r>
      <w:r w:rsidR="001F6120">
        <w:t>that were</w:t>
      </w:r>
      <w:r w:rsidR="000F1C9B" w:rsidRPr="000F1C9B">
        <w:t xml:space="preserve"> advertised and matched in HTCondor’s ClassAd mechanism.  </w:t>
      </w:r>
      <w:r w:rsidR="001F6120">
        <w:t xml:space="preserve">A </w:t>
      </w:r>
      <w:r w:rsidR="001F6120" w:rsidRPr="000F1C9B">
        <w:t xml:space="preserve">custom GAHP (Grid Ascii Helper Protocol) module </w:t>
      </w:r>
      <w:r w:rsidR="001F6120">
        <w:t xml:space="preserve">then invoked PRAGMA bootstrap. </w:t>
      </w:r>
      <w:r w:rsidR="005C25D1">
        <w:t xml:space="preserve">  </w:t>
      </w:r>
    </w:p>
    <w:p w14:paraId="55D0C834" w14:textId="056B48F7" w:rsidR="000F1C9B" w:rsidRDefault="000802E4" w:rsidP="001928EE">
      <w:r>
        <w:t>Since PRAGMA 26, Luo has been working to integrate iPOP with PCC-HTCondor so that multi-site virtual clusters can be created and managed by PCC.  The goal is to demo this new capability at PRAGMA 27 in October 2014 utilizing a demo application possibly from LifeMapper.</w:t>
      </w:r>
      <w:r w:rsidR="006D11B1">
        <w:t xml:space="preserve">  </w:t>
      </w:r>
      <w:r w:rsidR="00C345F9">
        <w:t>Luo is also working to complete his PhD work</w:t>
      </w:r>
      <w:r w:rsidR="00C345F9">
        <w:t xml:space="preserve"> at IU based on his PRAGMA work and starting resource scheduling research that will enable science gateways like LifeMapper to make effective use of virtual clusters.</w:t>
      </w:r>
    </w:p>
    <w:p w14:paraId="5035A3AD" w14:textId="77777777" w:rsidR="00836F01" w:rsidRDefault="00836F01" w:rsidP="00F24E5D">
      <w:pPr>
        <w:pStyle w:val="Heading2"/>
        <w:rPr>
          <w:rFonts w:asciiTheme="minorHAnsi" w:eastAsiaTheme="minorEastAsia" w:hAnsiTheme="minorHAnsi" w:cstheme="minorBidi"/>
          <w:b w:val="0"/>
          <w:bCs w:val="0"/>
          <w:color w:val="auto"/>
          <w:sz w:val="22"/>
          <w:szCs w:val="20"/>
        </w:rPr>
      </w:pPr>
    </w:p>
    <w:p w14:paraId="54143E80" w14:textId="27AE8F64" w:rsidR="00F24E5D" w:rsidRPr="00F24E5D" w:rsidRDefault="006D11B1" w:rsidP="00F24E5D">
      <w:pPr>
        <w:pStyle w:val="Heading2"/>
      </w:pPr>
      <w:bookmarkStart w:id="0" w:name="_GoBack"/>
      <w:bookmarkEnd w:id="0"/>
      <w:r>
        <w:t>Student Association Activities</w:t>
      </w:r>
    </w:p>
    <w:p w14:paraId="42AB9CD7" w14:textId="5DEF8D14" w:rsidR="006D11B1" w:rsidRPr="006D11B1" w:rsidRDefault="00F24E5D" w:rsidP="006D11B1">
      <w:r>
        <w:t>IU PhD student, Yuan Luo, developed a prototype implementation of the Personal Cloud Controller (PCC) with technical guidance from Shava Smallen (UCSD).  Luo presented a poster and demo during PRAGMA 26 in April 2014 and won best overall presentation for his presentation during the PRAGMA 26 student workshop.  Luo is also working to complete his PhD work at IU based on his PRAGMA work.</w:t>
      </w:r>
    </w:p>
    <w:p w14:paraId="65C35111" w14:textId="77777777" w:rsidR="00C1482D" w:rsidRDefault="00C1482D"/>
    <w:sectPr w:rsidR="00C1482D" w:rsidSect="003D2FF3">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DEB"/>
    <w:rsid w:val="000802E4"/>
    <w:rsid w:val="000A5EB9"/>
    <w:rsid w:val="000F1C9B"/>
    <w:rsid w:val="001012E1"/>
    <w:rsid w:val="001928EE"/>
    <w:rsid w:val="001F6120"/>
    <w:rsid w:val="003D2835"/>
    <w:rsid w:val="003D2FF3"/>
    <w:rsid w:val="004C1789"/>
    <w:rsid w:val="005C25D1"/>
    <w:rsid w:val="00612EBF"/>
    <w:rsid w:val="00685801"/>
    <w:rsid w:val="006C4DAE"/>
    <w:rsid w:val="006D11B1"/>
    <w:rsid w:val="00707D87"/>
    <w:rsid w:val="0072691F"/>
    <w:rsid w:val="007454A3"/>
    <w:rsid w:val="007920A6"/>
    <w:rsid w:val="00836F01"/>
    <w:rsid w:val="00925EB1"/>
    <w:rsid w:val="00A061BC"/>
    <w:rsid w:val="00B555DF"/>
    <w:rsid w:val="00C1133A"/>
    <w:rsid w:val="00C1482D"/>
    <w:rsid w:val="00C345F9"/>
    <w:rsid w:val="00DA6DEB"/>
    <w:rsid w:val="00DC7F9F"/>
    <w:rsid w:val="00EF71B9"/>
    <w:rsid w:val="00F24E5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4358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FF3"/>
    <w:rPr>
      <w:sz w:val="22"/>
    </w:rPr>
  </w:style>
  <w:style w:type="paragraph" w:styleId="Heading1">
    <w:name w:val="heading 1"/>
    <w:basedOn w:val="Normal"/>
    <w:next w:val="Normal"/>
    <w:link w:val="Heading1Char"/>
    <w:uiPriority w:val="9"/>
    <w:qFormat/>
    <w:rsid w:val="001012E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D11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707D87"/>
    <w:pPr>
      <w:spacing w:after="0" w:line="480" w:lineRule="auto"/>
    </w:pPr>
    <w:rPr>
      <w:rFonts w:ascii="Times New Roman" w:eastAsia="ヒラギノ角ゴ Pro W3" w:hAnsi="Times New Roman" w:cs="Times New Roman"/>
      <w:color w:val="000000"/>
      <w:szCs w:val="24"/>
    </w:rPr>
  </w:style>
  <w:style w:type="character" w:customStyle="1" w:styleId="Heading1Char">
    <w:name w:val="Heading 1 Char"/>
    <w:basedOn w:val="DefaultParagraphFont"/>
    <w:link w:val="Heading1"/>
    <w:uiPriority w:val="9"/>
    <w:rsid w:val="001012E1"/>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1928EE"/>
    <w:pPr>
      <w:spacing w:before="100" w:beforeAutospacing="1" w:after="100" w:afterAutospacing="1"/>
    </w:pPr>
    <w:rPr>
      <w:rFonts w:ascii="Times" w:hAnsi="Times" w:cs="Times New Roman"/>
      <w:sz w:val="20"/>
      <w:lang w:eastAsia="en-US"/>
    </w:rPr>
  </w:style>
  <w:style w:type="paragraph" w:styleId="BalloonText">
    <w:name w:val="Balloon Text"/>
    <w:basedOn w:val="Normal"/>
    <w:link w:val="BalloonTextChar"/>
    <w:uiPriority w:val="99"/>
    <w:semiHidden/>
    <w:unhideWhenUsed/>
    <w:rsid w:val="0072691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691F"/>
    <w:rPr>
      <w:rFonts w:ascii="Lucida Grande" w:hAnsi="Lucida Grande" w:cs="Lucida Grande"/>
      <w:sz w:val="18"/>
      <w:szCs w:val="18"/>
    </w:rPr>
  </w:style>
  <w:style w:type="paragraph" w:styleId="Caption">
    <w:name w:val="caption"/>
    <w:basedOn w:val="Normal"/>
    <w:next w:val="Normal"/>
    <w:uiPriority w:val="35"/>
    <w:unhideWhenUsed/>
    <w:qFormat/>
    <w:rsid w:val="00B555DF"/>
    <w:rPr>
      <w:b/>
      <w:bCs/>
      <w:color w:val="4F81BD" w:themeColor="accent1"/>
      <w:sz w:val="18"/>
      <w:szCs w:val="18"/>
    </w:rPr>
  </w:style>
  <w:style w:type="paragraph" w:styleId="ListParagraph">
    <w:name w:val="List Paragraph"/>
    <w:basedOn w:val="Normal"/>
    <w:uiPriority w:val="34"/>
    <w:qFormat/>
    <w:rsid w:val="001F6120"/>
    <w:pPr>
      <w:ind w:left="720"/>
      <w:contextualSpacing/>
    </w:pPr>
  </w:style>
  <w:style w:type="character" w:customStyle="1" w:styleId="Heading2Char">
    <w:name w:val="Heading 2 Char"/>
    <w:basedOn w:val="DefaultParagraphFont"/>
    <w:link w:val="Heading2"/>
    <w:uiPriority w:val="9"/>
    <w:rsid w:val="006D11B1"/>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FF3"/>
    <w:rPr>
      <w:sz w:val="22"/>
    </w:rPr>
  </w:style>
  <w:style w:type="paragraph" w:styleId="Heading1">
    <w:name w:val="heading 1"/>
    <w:basedOn w:val="Normal"/>
    <w:next w:val="Normal"/>
    <w:link w:val="Heading1Char"/>
    <w:uiPriority w:val="9"/>
    <w:qFormat/>
    <w:rsid w:val="001012E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D11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707D87"/>
    <w:pPr>
      <w:spacing w:after="0" w:line="480" w:lineRule="auto"/>
    </w:pPr>
    <w:rPr>
      <w:rFonts w:ascii="Times New Roman" w:eastAsia="ヒラギノ角ゴ Pro W3" w:hAnsi="Times New Roman" w:cs="Times New Roman"/>
      <w:color w:val="000000"/>
      <w:szCs w:val="24"/>
    </w:rPr>
  </w:style>
  <w:style w:type="character" w:customStyle="1" w:styleId="Heading1Char">
    <w:name w:val="Heading 1 Char"/>
    <w:basedOn w:val="DefaultParagraphFont"/>
    <w:link w:val="Heading1"/>
    <w:uiPriority w:val="9"/>
    <w:rsid w:val="001012E1"/>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1928EE"/>
    <w:pPr>
      <w:spacing w:before="100" w:beforeAutospacing="1" w:after="100" w:afterAutospacing="1"/>
    </w:pPr>
    <w:rPr>
      <w:rFonts w:ascii="Times" w:hAnsi="Times" w:cs="Times New Roman"/>
      <w:sz w:val="20"/>
      <w:lang w:eastAsia="en-US"/>
    </w:rPr>
  </w:style>
  <w:style w:type="paragraph" w:styleId="BalloonText">
    <w:name w:val="Balloon Text"/>
    <w:basedOn w:val="Normal"/>
    <w:link w:val="BalloonTextChar"/>
    <w:uiPriority w:val="99"/>
    <w:semiHidden/>
    <w:unhideWhenUsed/>
    <w:rsid w:val="0072691F"/>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691F"/>
    <w:rPr>
      <w:rFonts w:ascii="Lucida Grande" w:hAnsi="Lucida Grande" w:cs="Lucida Grande"/>
      <w:sz w:val="18"/>
      <w:szCs w:val="18"/>
    </w:rPr>
  </w:style>
  <w:style w:type="paragraph" w:styleId="Caption">
    <w:name w:val="caption"/>
    <w:basedOn w:val="Normal"/>
    <w:next w:val="Normal"/>
    <w:uiPriority w:val="35"/>
    <w:unhideWhenUsed/>
    <w:qFormat/>
    <w:rsid w:val="00B555DF"/>
    <w:rPr>
      <w:b/>
      <w:bCs/>
      <w:color w:val="4F81BD" w:themeColor="accent1"/>
      <w:sz w:val="18"/>
      <w:szCs w:val="18"/>
    </w:rPr>
  </w:style>
  <w:style w:type="paragraph" w:styleId="ListParagraph">
    <w:name w:val="List Paragraph"/>
    <w:basedOn w:val="Normal"/>
    <w:uiPriority w:val="34"/>
    <w:qFormat/>
    <w:rsid w:val="001F6120"/>
    <w:pPr>
      <w:ind w:left="720"/>
      <w:contextualSpacing/>
    </w:pPr>
  </w:style>
  <w:style w:type="character" w:customStyle="1" w:styleId="Heading2Char">
    <w:name w:val="Heading 2 Char"/>
    <w:basedOn w:val="DefaultParagraphFont"/>
    <w:link w:val="Heading2"/>
    <w:uiPriority w:val="9"/>
    <w:rsid w:val="006D11B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802297">
      <w:bodyDiv w:val="1"/>
      <w:marLeft w:val="0"/>
      <w:marRight w:val="0"/>
      <w:marTop w:val="0"/>
      <w:marBottom w:val="0"/>
      <w:divBdr>
        <w:top w:val="none" w:sz="0" w:space="0" w:color="auto"/>
        <w:left w:val="none" w:sz="0" w:space="0" w:color="auto"/>
        <w:bottom w:val="none" w:sz="0" w:space="0" w:color="auto"/>
        <w:right w:val="none" w:sz="0" w:space="0" w:color="auto"/>
      </w:divBdr>
    </w:div>
    <w:div w:id="17215142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3817</TotalTime>
  <Pages>2</Pages>
  <Words>396</Words>
  <Characters>2262</Characters>
  <Application>Microsoft Macintosh Word</Application>
  <DocSecurity>0</DocSecurity>
  <Lines>18</Lines>
  <Paragraphs>5</Paragraphs>
  <ScaleCrop>false</ScaleCrop>
  <Company>University of California, San Diego</Company>
  <LinksUpToDate>false</LinksUpToDate>
  <CharactersWithSpaces>2653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Shava Smallen</dc:creator>
  <cp:keywords/>
  <dc:description/>
  <cp:lastModifiedBy>Shava Smallen</cp:lastModifiedBy>
  <cp:revision>11</cp:revision>
  <dcterms:created xsi:type="dcterms:W3CDTF">2014-07-25T22:44:00Z</dcterms:created>
  <dcterms:modified xsi:type="dcterms:W3CDTF">2014-07-28T15:48:00Z</dcterms:modified>
</cp:coreProperties>
</file>